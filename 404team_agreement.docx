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SIMPLE IT PROJECT AGREEMENT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Project Name: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lang w:val="en-US"/>
        </w:rPr>
        <w:t>Online tutoring management system</w:t>
      </w:r>
      <w:r>
        <w:rPr>
          <w:rFonts w:ascii="Times New Roman" w:cs="Times New Roman" w:eastAsia="Times New Roman" w:hAnsi="Times New Roman"/>
          <w:sz w:val="24"/>
          <w:szCs w:val="24"/>
        </w:rPr>
        <w:br/>
      </w:r>
      <w:r>
        <w:rPr>
          <w:rFonts w:ascii="Times New Roman" w:cs="Times New Roman" w:eastAsia="Times New Roman" w:hAnsi="Times New Roman"/>
          <w:b/>
          <w:bCs/>
          <w:sz w:val="24"/>
          <w:szCs w:val="24"/>
        </w:rPr>
        <w:t>Customer: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lang w:val="en-US"/>
        </w:rPr>
        <w:t xml:space="preserve">Arizona, Karimova Lola (202490162, I24A) </w:t>
      </w:r>
      <w:r>
        <w:rPr>
          <w:rFonts w:ascii="Times New Roman" w:cs="Times New Roman" w:eastAsia="Times New Roman" w:hAnsi="Times New Roman"/>
          <w:sz w:val="24"/>
          <w:szCs w:val="24"/>
        </w:rPr>
        <w:br/>
      </w:r>
      <w:r>
        <w:rPr>
          <w:rFonts w:ascii="Times New Roman" w:cs="Times New Roman" w:eastAsia="Times New Roman" w:hAnsi="Times New Roman"/>
          <w:b/>
          <w:bCs/>
          <w:sz w:val="24"/>
          <w:szCs w:val="24"/>
        </w:rPr>
        <w:t>Development Team:</w:t>
      </w:r>
      <w:r>
        <w:rPr>
          <w:rFonts w:ascii="Times New Roman" w:cs="Times New Roman" w:eastAsia="Times New Roman" w:hAnsi="Times New Roman"/>
          <w:b/>
          <w:bCs/>
          <w:sz w:val="24"/>
          <w:szCs w:val="24"/>
          <w:lang w:val="en-US"/>
        </w:rPr>
        <w:t xml:space="preserve"> 404 Team </w:t>
      </w:r>
      <w:r>
        <w:rPr>
          <w:rFonts w:ascii="Times New Roman" w:cs="Times New Roman" w:eastAsia="Times New Roman" w:hAnsi="Times New Roman"/>
          <w:b w:val="false"/>
          <w:bCs w:val="false"/>
          <w:sz w:val="24"/>
          <w:szCs w:val="24"/>
          <w:lang w:val="en-US"/>
        </w:rPr>
        <w:t xml:space="preserve">Baxtiyorova Shohinabonu (202490400, I24A, Leader) Muslimova Diyoraxon (202490916, I24A, Project Planner) </w:t>
      </w:r>
      <w:r>
        <w:rPr>
          <w:rFonts w:ascii="Times New Roman" w:cs="Times New Roman" w:eastAsia="Times New Roman" w:hAnsi="Times New Roman"/>
          <w:sz w:val="24"/>
          <w:szCs w:val="24"/>
        </w:rPr>
        <w:br/>
      </w:r>
      <w:r>
        <w:rPr>
          <w:rFonts w:ascii="Times New Roman" w:cs="Times New Roman" w:eastAsia="Times New Roman" w:hAnsi="Times New Roman"/>
          <w:b/>
          <w:bCs/>
          <w:sz w:val="24"/>
          <w:szCs w:val="24"/>
        </w:rPr>
        <w:t>Date: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lang w:val="en-US"/>
        </w:rPr>
        <w:t>15.09.2026</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1. Project Purpose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The purpose of this project is to develop an online tutoring management system that helps students find suitable tutors, book lessons, and manage their learning activities while helping tutors manage their schedules and students.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2. Project Scope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development team will develop the following main functions:</w:t>
      </w:r>
    </w:p>
    <w:p>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Tutor and student registration and profile management</w:t>
      </w:r>
      <w:r>
        <w:rPr>
          <w:rFonts w:ascii="Times New Roman" w:cs="Times New Roman" w:eastAsia="Times New Roman" w:hAnsi="Times New Roman"/>
          <w:sz w:val="24"/>
          <w:szCs w:val="24"/>
        </w:rPr>
        <w:pict>
          <v:rect id="1026" fillcolor="#a0a0a0" stroked="f" style="margin-left:0.0pt;margin-top:0.0pt;width:0.0pt;height:1.5pt;mso-wrap-distance-left:0.0pt;mso-wrap-distance-right:0.0pt;visibility:visible;" o:hr="t" o:hralign="center" o:hrstd="t">
            <w10:anchorlock/>
            <v:stroke on="f"/>
            <v:fill/>
          </v:rect>
        </w:pict>
      </w:r>
    </w:p>
    <w:p>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Tutor search, subject selection, and lesson booking</w:t>
      </w:r>
      <w:r>
        <w:rPr>
          <w:rFonts w:ascii="Times New Roman" w:cs="Times New Roman" w:eastAsia="Times New Roman" w:hAnsi="Times New Roman"/>
          <w:sz w:val="24"/>
          <w:szCs w:val="24"/>
        </w:rPr>
        <w:pict>
          <v:rect id="1027" fillcolor="#a0a0a0" stroked="f" style="margin-left:0.0pt;margin-top:0.0pt;width:0.0pt;height:1.5pt;mso-wrap-distance-left:0.0pt;mso-wrap-distance-right:0.0pt;visibility:visible;" o:hr="t" o:hralign="center" o:hrstd="t">
            <w10:anchorlock/>
            <v:stroke on="f"/>
            <v:fill/>
          </v:rect>
        </w:pict>
      </w:r>
    </w:p>
    <w:p>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Lesson schedule and booking management</w:t>
      </w:r>
      <w:r>
        <w:rPr>
          <w:rFonts w:ascii="Times New Roman" w:cs="Times New Roman" w:eastAsia="Times New Roman" w:hAnsi="Times New Roman"/>
          <w:sz w:val="24"/>
          <w:szCs w:val="24"/>
        </w:rPr>
        <w:pict>
          <v:rect id="1028" fillcolor="#a0a0a0" stroked="f" style="margin-left:0.0pt;margin-top:0.0pt;width:0.0pt;height:1.5pt;mso-wrap-distance-left:0.0pt;mso-wrap-distance-right:0.0pt;visibility:visible;" o:hr="t" o:hralign="center" o:hrstd="t">
            <w10:anchorlock/>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3. Customer Requirements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customer requests the following major requirements:</w:t>
      </w:r>
    </w:p>
    <w:p>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The system should allow students and tutors to create and manage their profiles.</w:t>
      </w:r>
      <w:r>
        <w:rPr>
          <w:rFonts w:ascii="Times New Roman" w:cs="Times New Roman" w:eastAsia="Times New Roman" w:hAnsi="Times New Roman"/>
          <w:sz w:val="24"/>
          <w:szCs w:val="24"/>
        </w:rPr>
        <w:pict>
          <v:rect id="1029" fillcolor="#a0a0a0" stroked="f" style="margin-left:0.0pt;margin-top:0.0pt;width:0.0pt;height:1.5pt;mso-wrap-distance-left:0.0pt;mso-wrap-distance-right:0.0pt;visibility:visible;" o:hr="t" o:hralign="center" o:hrstd="t">
            <w10:anchorlock/>
            <v:stroke on="f"/>
            <v:fill/>
          </v:rect>
        </w:pict>
      </w:r>
    </w:p>
    <w:p>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Students should be able to search for tutors by subject and view tutor information.</w:t>
      </w:r>
      <w:r>
        <w:rPr>
          <w:rFonts w:ascii="Times New Roman" w:cs="Times New Roman" w:eastAsia="Times New Roman" w:hAnsi="Times New Roman"/>
          <w:sz w:val="24"/>
          <w:szCs w:val="24"/>
        </w:rPr>
        <w:pict>
          <v:rect id="1030" fillcolor="#a0a0a0" stroked="f" style="margin-left:0.0pt;margin-top:0.0pt;width:0.0pt;height:1.5pt;mso-wrap-distance-left:0.0pt;mso-wrap-distance-right:0.0pt;visibility:visible;" o:hr="t" o:hralign="center" o:hrstd="t">
            <w10:anchorlock/>
            <v:stroke on="f"/>
            <v:fill/>
          </v:rect>
        </w:pict>
      </w:r>
    </w:p>
    <w:p>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Students should be able to view tutor availability and book lessons.</w:t>
      </w:r>
      <w:r>
        <w:rPr>
          <w:rFonts w:ascii="Times New Roman" w:cs="Times New Roman" w:eastAsia="Times New Roman" w:hAnsi="Times New Roman"/>
          <w:sz w:val="24"/>
          <w:szCs w:val="24"/>
        </w:rPr>
        <w:pict>
          <v:rect id="1031" fillcolor="#a0a0a0" stroked="f" style="margin-left:0.0pt;margin-top:0.0pt;width:0.0pt;height:1.5pt;mso-wrap-distance-left:0.0pt;mso-wrap-distance-right:0.0pt;visibility:visible;" o:hr="t" o:hralign="center" o:hrstd="t">
            <w10:anchorlock/>
            <v:stroke on="f"/>
            <v:fill/>
          </v:rect>
        </w:pict>
      </w:r>
    </w:p>
    <w:p>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Tutors should be able to manage their subjects, availability, and lesson bookings.</w:t>
      </w:r>
      <w:r>
        <w:rPr>
          <w:rFonts w:ascii="Times New Roman" w:cs="Times New Roman" w:eastAsia="Times New Roman" w:hAnsi="Times New Roman"/>
          <w:sz w:val="24"/>
          <w:szCs w:val="24"/>
        </w:rPr>
        <w:pict>
          <v:rect id="1032" fillcolor="#a0a0a0" stroked="f" style="margin-left:0.0pt;margin-top:0.0pt;width:0.0pt;height:1.5pt;mso-wrap-distance-left:0.0pt;mso-wrap-distance-right:0.0pt;visibility:visible;" o:hr="t" o:hralign="center" o:hrstd="t">
            <w10:anchorlock/>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4. Project Deliverables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development team will provide the following deliverables:</w:t>
      </w:r>
    </w:p>
    <w:p>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System / Website: </w:t>
      </w:r>
      <w:r>
        <w:rPr>
          <w:rFonts w:ascii="Times New Roman" w:cs="Times New Roman" w:eastAsia="Times New Roman" w:hAnsi="Times New Roman" w:hint="default"/>
          <w:sz w:val="24"/>
          <w:szCs w:val="24"/>
          <w:lang w:val="en-US"/>
        </w:rPr>
        <w:t>Online tutoring website</w:t>
      </w:r>
    </w:p>
    <w:p>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Database:</w:t>
      </w:r>
      <w:r>
        <w:rPr>
          <w:rFonts w:ascii="Times New Roman" w:cs="Times New Roman" w:eastAsia="Times New Roman" w:hAnsi="Times New Roman" w:hint="default"/>
          <w:sz w:val="24"/>
          <w:szCs w:val="24"/>
          <w:lang w:val="en-US"/>
        </w:rPr>
        <w:t xml:space="preserve"> Online Tutoring Database</w:t>
      </w:r>
    </w:p>
    <w:p>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Project Documentation</w:t>
      </w:r>
    </w:p>
    <w:p>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Use Case Diagram</w:t>
      </w:r>
    </w:p>
    <w:p>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Business Process Model (BPM)</w:t>
      </w:r>
    </w:p>
    <w:p>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ERD</w:t>
      </w:r>
    </w:p>
    <w:p>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All SQL </w:t>
      </w:r>
    </w:p>
    <w:p>
      <w:pPr>
        <w:pStyle w:val="style0"/>
        <w:spacing w:before="100" w:beforeAutospacing="true" w:after="100" w:afterAutospacing="true" w:lineRule="auto" w:line="240"/>
        <w:ind w:left="720"/>
        <w:rPr>
          <w:rFonts w:ascii="Times New Roman" w:cs="Times New Roman" w:eastAsia="Times New Roman" w:hAnsi="Times New Roman"/>
          <w:sz w:val="24"/>
          <w:szCs w:val="24"/>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5. Schedule and Responsibilities</w:t>
      </w:r>
    </w:p>
    <w:p>
      <w:pPr>
        <w:pStyle w:val="style0"/>
        <w:spacing w:before="100" w:beforeAutospacing="true" w:after="100" w:afterAutospacing="true" w:lineRule="auto" w:line="240"/>
        <w:rPr>
          <w:rFonts w:ascii="Times New Roman" w:cs="Times New Roman" w:eastAsia="Times New Roman" w:hAnsi="Times New Roman" w:hint="default"/>
          <w:b w:val="false"/>
          <w:bCs w:val="false"/>
          <w:sz w:val="24"/>
          <w:szCs w:val="24"/>
          <w:lang w:val="en-US"/>
        </w:rPr>
      </w:pPr>
      <w:r>
        <w:rPr>
          <w:rFonts w:ascii="Times New Roman" w:cs="Times New Roman" w:eastAsia="Times New Roman" w:hAnsi="Times New Roman"/>
          <w:b/>
          <w:bCs/>
          <w:sz w:val="24"/>
          <w:szCs w:val="24"/>
        </w:rPr>
        <w:t>Project Start Date:</w:t>
      </w:r>
      <w:r>
        <w:rPr>
          <w:rFonts w:ascii="Times New Roman" w:cs="Times New Roman" w:eastAsia="Times New Roman" w:hAnsi="Times New Roman"/>
          <w:sz w:val="24"/>
          <w:szCs w:val="24"/>
        </w:rPr>
        <w:t xml:space="preserve"> </w:t>
      </w:r>
      <w:r>
        <w:rPr>
          <w:rFonts w:ascii="Times New Roman" w:cs="Times New Roman" w:eastAsia="Times New Roman" w:hAnsi="Times New Roman" w:hint="default"/>
          <w:sz w:val="24"/>
          <w:szCs w:val="24"/>
          <w:lang w:val="en-US"/>
        </w:rPr>
        <w:t>15.09.2026</w:t>
      </w:r>
      <w:r>
        <w:rPr>
          <w:rFonts w:ascii="Times New Roman" w:cs="Times New Roman" w:eastAsia="Times New Roman" w:hAnsi="Times New Roman"/>
          <w:sz w:val="24"/>
          <w:szCs w:val="24"/>
        </w:rPr>
        <w:br/>
      </w:r>
      <w:r>
        <w:rPr>
          <w:rFonts w:ascii="Times New Roman" w:cs="Times New Roman" w:eastAsia="Times New Roman" w:hAnsi="Times New Roman"/>
          <w:b/>
          <w:bCs/>
          <w:sz w:val="24"/>
          <w:szCs w:val="24"/>
        </w:rPr>
        <w:t>Expected Completion Date:</w:t>
      </w:r>
      <w:r>
        <w:rPr>
          <w:rFonts w:ascii="Times New Roman" w:cs="Times New Roman" w:eastAsia="Times New Roman" w:hAnsi="Times New Roman" w:hint="default"/>
          <w:b/>
          <w:bCs/>
          <w:sz w:val="24"/>
          <w:szCs w:val="24"/>
          <w:lang w:val="en-US"/>
        </w:rPr>
        <w:t xml:space="preserve"> </w:t>
      </w:r>
      <w:r>
        <w:rPr>
          <w:rFonts w:ascii="Times New Roman" w:cs="Times New Roman" w:eastAsia="Times New Roman" w:hAnsi="Times New Roman" w:hint="default"/>
          <w:b w:val="false"/>
          <w:bCs w:val="false"/>
          <w:sz w:val="24"/>
          <w:szCs w:val="24"/>
          <w:lang w:val="en-US"/>
        </w:rPr>
        <w:t>31.10</w:t>
      </w:r>
      <w:r>
        <w:rPr>
          <w:rFonts w:ascii="Times New Roman" w:cs="Times New Roman" w:eastAsia="Times New Roman" w:hAnsi="Times New Roman" w:hint="default"/>
          <w:b/>
          <w:bCs/>
          <w:sz w:val="24"/>
          <w:szCs w:val="24"/>
          <w:lang w:val="en-US"/>
        </w:rPr>
        <w:t xml:space="preserve">. </w:t>
      </w:r>
      <w:r>
        <w:rPr>
          <w:rFonts w:ascii="Times New Roman" w:cs="Times New Roman" w:eastAsia="Times New Roman" w:hAnsi="Times New Roman" w:hint="default"/>
          <w:b w:val="false"/>
          <w:bCs w:val="false"/>
          <w:sz w:val="24"/>
          <w:szCs w:val="24"/>
          <w:lang w:val="en-US"/>
        </w:rPr>
        <w:t>2026</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Customer Responsibilities:</w:t>
      </w:r>
    </w:p>
    <w:p>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Explain </w:t>
      </w:r>
      <w:r>
        <w:rPr>
          <w:rFonts w:ascii="Times New Roman" w:cs="Times New Roman" w:eastAsia="Times New Roman" w:hAnsi="Times New Roman" w:hint="default"/>
          <w:sz w:val="24"/>
          <w:szCs w:val="24"/>
          <w:lang w:val="en-US"/>
        </w:rPr>
        <w:t xml:space="preserve">the </w:t>
      </w:r>
      <w:r>
        <w:rPr>
          <w:rFonts w:ascii="Times New Roman" w:cs="Times New Roman" w:eastAsia="Times New Roman" w:hAnsi="Times New Roman"/>
          <w:sz w:val="24"/>
          <w:szCs w:val="24"/>
        </w:rPr>
        <w:t>requirements</w:t>
      </w:r>
      <w:r>
        <w:rPr>
          <w:rFonts w:ascii="Times New Roman" w:cs="Times New Roman" w:eastAsia="Times New Roman" w:hAnsi="Times New Roman" w:hint="default"/>
          <w:sz w:val="24"/>
          <w:szCs w:val="24"/>
          <w:lang w:val="en-US"/>
        </w:rPr>
        <w:t xml:space="preserve"> for the tutoring system</w:t>
      </w:r>
      <w:r>
        <w:rPr>
          <w:rFonts w:ascii="Times New Roman" w:cs="Times New Roman" w:eastAsia="Times New Roman" w:hAnsi="Times New Roman"/>
          <w:sz w:val="24"/>
          <w:szCs w:val="24"/>
        </w:rPr>
        <w:t>.</w:t>
      </w:r>
    </w:p>
    <w:p>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Provide </w:t>
      </w:r>
      <w:r>
        <w:rPr>
          <w:rFonts w:ascii="Times New Roman" w:cs="Times New Roman" w:eastAsia="Times New Roman" w:hAnsi="Times New Roman" w:hint="default"/>
          <w:sz w:val="24"/>
          <w:szCs w:val="24"/>
          <w:lang w:val="en-US"/>
        </w:rPr>
        <w:t>information about subjects,tutors,and student</w:t>
      </w:r>
      <w:r>
        <w:rPr>
          <w:rFonts w:ascii="Times New Roman" w:cs="Times New Roman" w:eastAsia="Times New Roman" w:hAnsi="Times New Roman"/>
          <w:sz w:val="24"/>
          <w:szCs w:val="24"/>
        </w:rPr>
        <w:t xml:space="preserve"> to the development team.</w:t>
      </w:r>
    </w:p>
    <w:p>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Review</w:t>
      </w:r>
      <w:r>
        <w:rPr>
          <w:rFonts w:ascii="Times New Roman" w:cs="Times New Roman" w:eastAsia="Times New Roman" w:hAnsi="Times New Roman" w:hint="default"/>
          <w:sz w:val="24"/>
          <w:szCs w:val="24"/>
          <w:lang w:val="en-US"/>
        </w:rPr>
        <w:t xml:space="preserve"> the system and give feedback.</w:t>
      </w:r>
    </w:p>
    <w:p>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hint="default"/>
          <w:sz w:val="24"/>
          <w:szCs w:val="24"/>
          <w:lang w:val="en-US"/>
        </w:rPr>
        <w:t>Approve the final system</w:t>
      </w:r>
      <w:r>
        <w:rPr>
          <w:rFonts w:ascii="Times New Roman" w:cs="Times New Roman" w:eastAsia="Times New Roman" w:hAnsi="Times New Roman"/>
          <w:sz w:val="24"/>
          <w:szCs w:val="24"/>
        </w:rPr>
        <w: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Development Team Responsibilities:</w:t>
      </w:r>
    </w:p>
    <w:p>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Analyze </w:t>
      </w:r>
      <w:r>
        <w:rPr>
          <w:rFonts w:ascii="Times New Roman" w:cs="Times New Roman" w:eastAsia="Times New Roman" w:hAnsi="Times New Roman" w:hint="default"/>
          <w:sz w:val="24"/>
          <w:szCs w:val="24"/>
          <w:lang w:val="en-US"/>
        </w:rPr>
        <w:t>the tutoring system requirements</w:t>
      </w:r>
      <w:r>
        <w:rPr>
          <w:rFonts w:ascii="Times New Roman" w:cs="Times New Roman" w:eastAsia="Times New Roman" w:hAnsi="Times New Roman"/>
          <w:sz w:val="24"/>
          <w:szCs w:val="24"/>
        </w:rPr>
        <w:t>.</w:t>
      </w:r>
    </w:p>
    <w:p>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Design and develop the </w:t>
      </w:r>
      <w:r>
        <w:rPr>
          <w:rFonts w:ascii="Times New Roman" w:cs="Times New Roman" w:eastAsia="Times New Roman" w:hAnsi="Times New Roman" w:hint="default"/>
          <w:sz w:val="24"/>
          <w:szCs w:val="24"/>
          <w:lang w:val="en-US"/>
        </w:rPr>
        <w:t>online tutoring website</w:t>
      </w:r>
      <w:r>
        <w:rPr>
          <w:rFonts w:ascii="Times New Roman" w:cs="Times New Roman" w:eastAsia="Times New Roman" w:hAnsi="Times New Roman"/>
          <w:sz w:val="24"/>
          <w:szCs w:val="24"/>
        </w:rPr>
        <w:t>.</w:t>
      </w:r>
    </w:p>
    <w:p>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hint="default"/>
          <w:sz w:val="24"/>
          <w:szCs w:val="24"/>
          <w:lang w:val="en-US"/>
        </w:rPr>
        <w:t>Create and manage the tutoring website</w:t>
      </w:r>
      <w:r>
        <w:rPr>
          <w:rFonts w:ascii="Times New Roman" w:cs="Times New Roman" w:eastAsia="Times New Roman" w:hAnsi="Times New Roman"/>
          <w:sz w:val="24"/>
          <w:szCs w:val="24"/>
        </w:rPr>
        <w:t>.</w:t>
      </w:r>
    </w:p>
    <w:p>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hint="default"/>
          <w:sz w:val="24"/>
          <w:szCs w:val="24"/>
          <w:lang w:val="en-US"/>
        </w:rPr>
        <w:t>Implement student,tutor,subject and lesson management.</w:t>
      </w:r>
    </w:p>
    <w:p>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hint="default"/>
          <w:sz w:val="24"/>
          <w:szCs w:val="24"/>
          <w:lang w:val="en-US"/>
        </w:rPr>
        <w:t>Test the system and fix errors.</w:t>
      </w:r>
    </w:p>
    <w:p>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Deliver the </w:t>
      </w:r>
      <w:r>
        <w:rPr>
          <w:rFonts w:ascii="Times New Roman" w:cs="Times New Roman" w:eastAsia="Times New Roman" w:hAnsi="Times New Roman" w:hint="default"/>
          <w:sz w:val="24"/>
          <w:szCs w:val="24"/>
          <w:lang w:val="en-US"/>
        </w:rPr>
        <w:t>completed system according to the agreed requirements</w:t>
      </w:r>
      <w:r>
        <w:rPr>
          <w:rFonts w:ascii="Times New Roman" w:cs="Times New Roman" w:eastAsia="Times New Roman" w:hAnsi="Times New Roman"/>
          <w:sz w:val="24"/>
          <w:szCs w:val="24"/>
        </w:rPr>
        <w:t>.</w:t>
      </w:r>
    </w:p>
    <w:p>
      <w:pPr>
        <w:pStyle w:val="style0"/>
        <w:spacing w:before="100" w:beforeAutospacing="true" w:after="100" w:afterAutospacing="true" w:lineRule="auto" w:line="240"/>
        <w:outlineLvl w:val="2"/>
        <w:rPr>
          <w:rFonts w:ascii="Times New Roman" w:cs="Times New Roman" w:eastAsia="Times New Roman" w:hAnsi="Times New Roman" w:hint="default"/>
          <w:b/>
          <w:bCs/>
          <w:sz w:val="27"/>
          <w:szCs w:val="27"/>
          <w:lang w:val="en-US"/>
        </w:rPr>
      </w:pPr>
      <w:r>
        <w:rPr>
          <w:rFonts w:ascii="Times New Roman" w:cs="Times New Roman" w:eastAsia="Times New Roman" w:hAnsi="Times New Roman"/>
          <w:b/>
          <w:bCs/>
          <w:sz w:val="27"/>
          <w:szCs w:val="27"/>
        </w:rPr>
        <w:t xml:space="preserve">6.Budget : </w:t>
      </w:r>
      <w:r>
        <w:rPr>
          <w:rFonts w:ascii="Times New Roman" w:cs="Times New Roman" w:eastAsia="Times New Roman" w:hAnsi="Times New Roman" w:hint="default"/>
          <w:b/>
          <w:bCs/>
          <w:sz w:val="27"/>
          <w:szCs w:val="27"/>
          <w:lang w:val="en-US"/>
        </w:rPr>
        <w:t>67sum</w:t>
      </w:r>
      <w:bookmarkStart w:id="0" w:name="_GoBack"/>
      <w:bookmarkEnd w:id="0"/>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7.Changes to the Project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the customer requests major changes to the requirements or project scope, the customer and development team will discuss and agree on the changes before implementation.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8. Agreement and Approval</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Both the customer and the development team agree to cooperate in good faith and work toward completing the project according to the agreed requirements and schedule.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Customer Name: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lang w:val="en-US"/>
        </w:rPr>
        <w:t>Karimova Lola</w:t>
      </w:r>
      <w:r>
        <w:rPr>
          <w:rFonts w:ascii="Times New Roman" w:cs="Times New Roman" w:eastAsia="Times New Roman" w:hAnsi="Times New Roman"/>
          <w:sz w:val="24"/>
          <w:szCs w:val="24"/>
        </w:rPr>
        <w:br/>
      </w:r>
      <w:r>
        <w:rPr>
          <w:rFonts w:ascii="Times New Roman" w:cs="Times New Roman" w:eastAsia="Times New Roman" w:hAnsi="Times New Roman"/>
          <w:b/>
          <w:bCs/>
          <w:sz w:val="24"/>
          <w:szCs w:val="24"/>
        </w:rPr>
        <w:t>Customer Signature:</w:t>
      </w:r>
      <w:r>
        <w:rPr>
          <w:rFonts w:ascii="Times New Roman" w:cs="Times New Roman" w:eastAsia="Times New Roman" w:hAnsi="Times New Roman"/>
          <w:sz w:val="24"/>
          <w:szCs w:val="24"/>
        </w:rPr>
        <w:t xml:space="preserve"> </w:t>
      </w:r>
      <w:r>
        <w:rPr/>
        <w:drawing>
          <wp:inline distL="0" distT="0" distB="0" distR="0">
            <wp:extent cx="710229" cy="851004"/>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710229" cy="851004"/>
                    </a:xfrm>
                    <a:prstGeom prst="rect"/>
                  </pic:spPr>
                </pic:pic>
              </a:graphicData>
            </a:graphic>
          </wp:inline>
        </w:drawing>
      </w:r>
      <w:r>
        <w:rPr>
          <w:rFonts w:ascii="Times New Roman" w:cs="Times New Roman" w:eastAsia="Times New Roman" w:hAnsi="Times New Roman"/>
          <w:sz w:val="24"/>
          <w:szCs w:val="24"/>
        </w:rPr>
        <w:br/>
      </w:r>
      <w:r>
        <w:rPr>
          <w:rFonts w:ascii="Times New Roman" w:cs="Times New Roman" w:eastAsia="Times New Roman" w:hAnsi="Times New Roman"/>
          <w:b/>
          <w:bCs/>
          <w:sz w:val="24"/>
          <w:szCs w:val="24"/>
        </w:rPr>
        <w:t>Date: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lang w:val="en-US"/>
        </w:rPr>
        <w:t>17.09.2026</w:t>
      </w:r>
    </w:p>
    <w:p>
      <w:pPr>
        <w:pStyle w:val="style0"/>
        <w:spacing w:before="100" w:beforeAutospacing="true" w:after="100" w:afterAutospacing="true" w:lineRule="auto" w:line="240"/>
        <w:rPr>
          <w:rFonts w:ascii="Times New Roman" w:cs="Times New Roman" w:eastAsia="Times New Roman" w:hAnsi="Times New Roman"/>
          <w:b/>
          <w:bCs/>
          <w:sz w:val="24"/>
          <w:szCs w:val="24"/>
        </w:rPr>
      </w:pPr>
    </w:p>
    <w:p>
      <w:pPr>
        <w:pStyle w:val="style0"/>
        <w:spacing w:before="100" w:beforeAutospacing="true" w:after="100" w:afterAutospacing="true" w:lineRule="auto" w:line="240"/>
        <w:rPr>
          <w:rFonts w:ascii="Times New Roman" w:cs="Times New Roman" w:eastAsia="Times New Roman" w:hAnsi="Times New Roman"/>
          <w:b/>
          <w:bCs/>
          <w:sz w:val="24"/>
          <w:szCs w:val="24"/>
        </w:rPr>
      </w:pP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Team Leader: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lang w:val="en-US"/>
        </w:rPr>
        <w:t xml:space="preserve">Baxtiyorova Shohinabonu </w:t>
      </w:r>
      <w:r>
        <w:rPr>
          <w:rFonts w:ascii="Times New Roman" w:cs="Times New Roman" w:eastAsia="Times New Roman" w:hAnsi="Times New Roman"/>
          <w:sz w:val="24"/>
          <w:szCs w:val="24"/>
        </w:rPr>
        <w:br/>
      </w:r>
      <w:r>
        <w:rPr>
          <w:rFonts w:ascii="Times New Roman" w:cs="Times New Roman" w:eastAsia="Times New Roman" w:hAnsi="Times New Roman"/>
          <w:b/>
          <w:bCs/>
          <w:sz w:val="24"/>
          <w:szCs w:val="24"/>
        </w:rPr>
        <w:t>Team Leader Signature:</w:t>
      </w:r>
      <w:r>
        <w:rPr>
          <w:rFonts w:ascii="Times New Roman" w:cs="Times New Roman" w:eastAsia="Times New Roman" w:hAnsi="Times New Roman"/>
          <w:sz w:val="24"/>
          <w:szCs w:val="24"/>
        </w:rPr>
        <w:t xml:space="preserve"> </w:t>
      </w:r>
      <w:r>
        <w:rPr/>
      </w:r>
      <w:r/>
      <w:r>
        <w:rPr/>
      </w:r>
      <w:r>
        <w:rPr/>
        <w:drawing>
          <wp:inline distL="0" distT="0" distB="0" distR="0">
            <wp:extent cx="737222" cy="581288"/>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240000">
                      <a:off x="0" y="0"/>
                      <a:ext cx="737222" cy="581288"/>
                    </a:xfrm>
                    <a:prstGeom prst="rect"/>
                  </pic:spPr>
                </pic:pic>
              </a:graphicData>
            </a:graphic>
          </wp:inline>
        </w:drawing>
      </w:r>
      <w:r>
        <w:rPr/>
      </w:r>
      <w:r>
        <w:rPr/>
      </w:r>
      <w:r>
        <w:rPr>
          <w:rFonts w:ascii="Times New Roman" w:cs="Times New Roman" w:eastAsia="Times New Roman" w:hAnsi="Times New Roman"/>
          <w:sz w:val="24"/>
          <w:szCs w:val="24"/>
        </w:rPr>
        <w:br/>
      </w:r>
      <w:r>
        <w:rPr>
          <w:rFonts w:ascii="Times New Roman" w:cs="Times New Roman" w:eastAsia="Times New Roman" w:hAnsi="Times New Roman"/>
          <w:b/>
          <w:bCs/>
          <w:sz w:val="24"/>
          <w:szCs w:val="24"/>
        </w:rPr>
        <w:t>Date: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lang w:val="en-US"/>
        </w:rPr>
        <w:t>17.09.2026</w:t>
      </w:r>
    </w:p>
    <w:p>
      <w:pPr>
        <w:pStyle w:val="style0"/>
        <w:rPr/>
      </w:pPr>
    </w:p>
    <w:sectPr>
      <w:pgSz w:w="12240" w:h="15840" w:orient="portrait"/>
      <w:pgMar w:top="1134" w:right="850"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cc"/>
    <w:family w:val="roman"/>
    <w:pitch w:val="default"/>
    <w:sig w:usb0="E0002EFF" w:usb1="C000785B" w:usb2="00000009" w:usb3="00000000" w:csb0="400001FF" w:csb1="FFFF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lgun Gothic">
    <w:altName w:val="Malgun Gothic"/>
    <w:panose1 w:val="020b0503020000020004"/>
    <w:charset w:val="81"/>
    <w:family w:val="auto"/>
    <w:pitch w:val="default"/>
    <w:sig w:usb0="9000002F" w:usb1="29D77CFB" w:usb2="00000012" w:usb3="00000000" w:csb0="00080001" w:csb1="00000000"/>
  </w:font>
  <w:font w:name="Symbol">
    <w:altName w:val="Symbol"/>
    <w:panose1 w:val="05050102010000020507"/>
    <w:charset w:val="02"/>
    <w:family w:val="roman"/>
    <w:pitch w:val="default"/>
    <w:sig w:usb0="00000000" w:usb1="00000000" w:usb2="00000000" w:usb3="00000000" w:csb0="80000000" w:csb1="00000000"/>
  </w:font>
  <w:font w:name="Arial Unicode MS">
    <w:altName w:val="Arial Unicode MS"/>
    <w:panose1 w:val="020b0604020000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000000"/>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1">
    <w:nsid w:val="00000001"/>
    <w:multiLevelType w:val="multilevel"/>
    <w:tmpl w:val="00000001"/>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00000002"/>
    <w:lvl w:ilvl="0">
      <w:start w:val="1"/>
      <w:numFmt w:val="bullet"/>
      <w:lvlText w:val=""/>
      <w:lvlJc w:val="left"/>
      <w:pPr>
        <w:tabs>
          <w:tab w:val="left" w:leader="none"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00000003"/>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0000000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Malgun Gothic" w:hAnsi="Calibri"/>
      </w:rPr>
    </w:rPrDefault>
    <w:pPrDefault>
      <w:pPr/>
    </w:pPrDefault>
  </w:docDefaults>
  <w:style w:type="paragraph" w:default="1" w:styleId="style0">
    <w:name w:val="Normal"/>
    <w:next w:val="style0"/>
    <w:qFormat/>
    <w:uiPriority w:val="0"/>
    <w:pPr>
      <w:spacing w:after="160" w:lineRule="auto" w:line="259"/>
    </w:pPr>
    <w:rPr>
      <w:rFonts w:ascii="Calibri" w:cs="SimSun" w:eastAsia="Malgun Gothic" w:hAnsi="Calibri"/>
      <w:sz w:val="22"/>
      <w:szCs w:val="22"/>
      <w:lang w:val="en-US" w:bidi="ar-SA" w:eastAsia="ko-KR"/>
    </w:rPr>
  </w:style>
  <w:style w:type="paragraph" w:styleId="style1">
    <w:name w:val="heading 1"/>
    <w:basedOn w:val="style0"/>
    <w:next w:val="style1"/>
    <w:link w:val="style4097"/>
    <w:qFormat/>
    <w:uiPriority w:val="9"/>
    <w:pPr>
      <w:spacing w:before="100" w:beforeAutospacing="true" w:after="100" w:afterAutospacing="true" w:lineRule="auto" w:line="240"/>
      <w:outlineLvl w:val="0"/>
    </w:pPr>
    <w:rPr>
      <w:rFonts w:ascii="Times New Roman" w:cs="Times New Roman" w:eastAsia="Times New Roman" w:hAnsi="Times New Roman"/>
      <w:b/>
      <w:bCs/>
      <w:kern w:val="36"/>
      <w:sz w:val="48"/>
      <w:szCs w:val="48"/>
    </w:rPr>
  </w:style>
  <w:style w:type="paragraph" w:styleId="style3">
    <w:name w:val="heading 3"/>
    <w:basedOn w:val="style0"/>
    <w:next w:val="style3"/>
    <w:link w:val="style4098"/>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 w:type="character" w:customStyle="1" w:styleId="style4097">
    <w:name w:val="Заголовок 1 Знак"/>
    <w:basedOn w:val="style65"/>
    <w:next w:val="style4097"/>
    <w:link w:val="style1"/>
    <w:uiPriority w:val="9"/>
    <w:rPr>
      <w:rFonts w:ascii="Times New Roman" w:cs="Times New Roman" w:eastAsia="Times New Roman" w:hAnsi="Times New Roman"/>
      <w:b/>
      <w:bCs/>
      <w:kern w:val="36"/>
      <w:sz w:val="48"/>
      <w:szCs w:val="48"/>
    </w:rPr>
  </w:style>
  <w:style w:type="character" w:customStyle="1" w:styleId="style4098">
    <w:name w:val="Заголовок 3 Знак"/>
    <w:basedOn w:val="style65"/>
    <w:next w:val="style4098"/>
    <w:link w:val="style3"/>
    <w:uiPriority w:val="9"/>
    <w:rPr>
      <w:rFonts w:ascii="Times New Roman" w:cs="Times New Roman" w:eastAsia="Times New Roman" w:hAnsi="Times New Roman"/>
      <w:b/>
      <w:bCs/>
      <w:sz w:val="27"/>
      <w:szCs w:val="27"/>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F2E1A-5037-4018-BB75-8B65E0DBEF07}">
  <ds:schemaRefs/>
</ds:datastoreItem>
</file>

<file path=docProps/app.xml><?xml version="1.0" encoding="utf-8"?>
<Properties xmlns="http://schemas.openxmlformats.org/officeDocument/2006/extended-properties" xmlns:vt="http://schemas.openxmlformats.org/officeDocument/2006/docPropsVTypes">
  <Template>Normal</Template>
  <TotalTime>54</TotalTime>
  <Words>356</Words>
  <Pages>3</Pages>
  <Characters>2225</Characters>
  <Application>WPS Office</Application>
  <DocSecurity>0</DocSecurity>
  <Paragraphs>50</Paragraphs>
  <ScaleCrop>false</ScaleCrop>
  <Company>SPecialiST RePack</Company>
  <LinksUpToDate>false</LinksUpToDate>
  <CharactersWithSpaces>2542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2026-09-15T04:53:00Z</dcterms:created>
  <dc:creator>Ajou</dc:creator>
  <lastModifiedBy>LLY-LX1</lastModifiedBy>
  <dcterms:modified xsi:type="dcterms:W3CDTF">2026-09-22T05:57:55Z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98a9c809e2974b71bdb13c7a1bc6d550</vt:lpwstr>
  </property>
  <property fmtid="{D5CDD505-2E9C-101B-9397-08002B2CF9AE}" pid="3" name="KSOTemplateDocerSaveRecord">
    <vt:lpwstr>eyJoZGlkIjoiYTQ4NWNlYWU5Mzg4YTI0ZDk1YWYwMGIzNjk5ZmE3MzAifQ==</vt:lpwstr>
  </property>
  <property fmtid="{D5CDD505-2E9C-101B-9397-08002B2CF9AE}" pid="4" name="KSOProductBuildVer">
    <vt:lpwstr>1033-12.1.0.28485</vt:lpwstr>
  </property>
</Properties>
</file>